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Default Extension="jpg" ContentType="image/jpg"/>
  <Default Extension="png" ContentType="image/png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20"/>
          <w:szCs w:val="20"/>
        </w:rPr>
        <w:jc w:val="left"/>
        <w:spacing w:lineRule="exact" w:line="200"/>
      </w:pPr>
      <w:r>
        <w:pict>
          <v:group style="position:absolute;margin-left:10.08pt;margin-top:10.08pt;width:699.96pt;height:519.96pt;mso-position-horizontal-relative:page;mso-position-vertical-relative:page;z-index:-92" coordorigin="202,202" coordsize="13999,10399">
            <v:shape style="position:absolute;left:241;top:241;width:13920;height:10320" coordorigin="241,241" coordsize="13920,10320" path="m241,10561l14161,10561,14161,241,241,241,241,10561xe" filled="f" stroked="t" strokeweight="3.96pt" strokecolor="#5091CD">
              <v:path arrowok="t"/>
            </v:shape>
            <v:shape style="position:absolute;left:1080;top:1080;width:12240;height:1584" coordorigin="1080,1080" coordsize="12240,1584" path="m1080,2664l13320,2664,13320,1080,1080,1080,1080,2664xe" filled="t" fillcolor="#5091CD" stroked="f">
              <v:path arrowok="t"/>
              <v:fill/>
            </v:shape>
            <v:shape type="#_x0000_t75" style="position:absolute;left:3749;top:3120;width:6902;height:6461">
              <v:imagedata o:title="" r:id="rId4"/>
            </v:shape>
            <w10:wrap type="none"/>
          </v:group>
        </w:pict>
      </w: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3" w:lineRule="exact" w:line="220"/>
      </w:pPr>
      <w:r>
        <w:rPr>
          <w:sz w:val="22"/>
          <w:szCs w:val="22"/>
        </w:rPr>
      </w:r>
    </w:p>
    <w:p>
      <w:pPr>
        <w:rPr>
          <w:rFonts w:cs="Calibri" w:hAnsi="Calibri" w:eastAsia="Calibri" w:ascii="Calibri"/>
          <w:sz w:val="88"/>
          <w:szCs w:val="88"/>
        </w:rPr>
        <w:jc w:val="left"/>
        <w:spacing w:lineRule="exact" w:line="940"/>
        <w:ind w:left="2686"/>
        <w:sectPr>
          <w:pgSz w:w="14400" w:h="10800" w:orient="landscape"/>
          <w:pgMar w:top="980" w:bottom="280" w:left="2060" w:right="2060"/>
        </w:sectPr>
      </w:pPr>
      <w:r>
        <w:rPr>
          <w:rFonts w:cs="Calibri" w:hAnsi="Calibri" w:eastAsia="Calibri" w:ascii="Calibri"/>
          <w:color w:val="FFFFFF"/>
          <w:spacing w:val="-16"/>
          <w:w w:val="100"/>
          <w:position w:val="4"/>
          <w:sz w:val="88"/>
          <w:szCs w:val="88"/>
        </w:rPr>
        <w:t>P</w:t>
      </w:r>
      <w:r>
        <w:rPr>
          <w:rFonts w:cs="Calibri" w:hAnsi="Calibri" w:eastAsia="Calibri" w:ascii="Calibri"/>
          <w:color w:val="FFFFFF"/>
          <w:spacing w:val="0"/>
          <w:w w:val="100"/>
          <w:position w:val="4"/>
          <w:sz w:val="88"/>
          <w:szCs w:val="88"/>
        </w:rPr>
        <w:t>o</w:t>
      </w:r>
      <w:r>
        <w:rPr>
          <w:rFonts w:cs="Calibri" w:hAnsi="Calibri" w:eastAsia="Calibri" w:ascii="Calibri"/>
          <w:color w:val="FFFFFF"/>
          <w:spacing w:val="-11"/>
          <w:w w:val="100"/>
          <w:position w:val="4"/>
          <w:sz w:val="88"/>
          <w:szCs w:val="88"/>
        </w:rPr>
        <w:t>t</w:t>
      </w:r>
      <w:r>
        <w:rPr>
          <w:rFonts w:cs="Calibri" w:hAnsi="Calibri" w:eastAsia="Calibri" w:ascii="Calibri"/>
          <w:color w:val="FFFFFF"/>
          <w:spacing w:val="0"/>
          <w:w w:val="100"/>
          <w:position w:val="4"/>
          <w:sz w:val="88"/>
          <w:szCs w:val="88"/>
        </w:rPr>
        <w:t>ty</w:t>
      </w:r>
      <w:r>
        <w:rPr>
          <w:rFonts w:cs="Calibri" w:hAnsi="Calibri" w:eastAsia="Calibri" w:ascii="Calibri"/>
          <w:color w:val="FFFFFF"/>
          <w:spacing w:val="-2"/>
          <w:w w:val="100"/>
          <w:position w:val="4"/>
          <w:sz w:val="88"/>
          <w:szCs w:val="88"/>
        </w:rPr>
        <w:t> </w:t>
      </w:r>
      <w:r>
        <w:rPr>
          <w:rFonts w:cs="Calibri" w:hAnsi="Calibri" w:eastAsia="Calibri" w:ascii="Calibri"/>
          <w:color w:val="FFFFFF"/>
          <w:spacing w:val="-55"/>
          <w:w w:val="100"/>
          <w:position w:val="4"/>
          <w:sz w:val="88"/>
          <w:szCs w:val="88"/>
        </w:rPr>
        <w:t>T</w:t>
      </w:r>
      <w:r>
        <w:rPr>
          <w:rFonts w:cs="Calibri" w:hAnsi="Calibri" w:eastAsia="Calibri" w:ascii="Calibri"/>
          <w:color w:val="FFFFFF"/>
          <w:spacing w:val="-16"/>
          <w:w w:val="100"/>
          <w:position w:val="4"/>
          <w:sz w:val="88"/>
          <w:szCs w:val="88"/>
        </w:rPr>
        <w:t>r</w:t>
      </w:r>
      <w:r>
        <w:rPr>
          <w:rFonts w:cs="Calibri" w:hAnsi="Calibri" w:eastAsia="Calibri" w:ascii="Calibri"/>
          <w:color w:val="FFFFFF"/>
          <w:spacing w:val="0"/>
          <w:w w:val="100"/>
          <w:position w:val="4"/>
          <w:sz w:val="88"/>
          <w:szCs w:val="88"/>
        </w:rPr>
        <w:t>aining</w:t>
      </w:r>
      <w:r>
        <w:rPr>
          <w:rFonts w:cs="Calibri" w:hAnsi="Calibri" w:eastAsia="Calibri" w:ascii="Calibri"/>
          <w:color w:val="000000"/>
          <w:spacing w:val="0"/>
          <w:w w:val="100"/>
          <w:position w:val="0"/>
          <w:sz w:val="88"/>
          <w:szCs w:val="88"/>
        </w:rPr>
      </w:r>
    </w:p>
    <w:p>
      <w:pPr>
        <w:rPr>
          <w:rFonts w:cs="Calibri" w:hAnsi="Calibri" w:eastAsia="Calibri" w:ascii="Calibri"/>
          <w:sz w:val="56"/>
          <w:szCs w:val="56"/>
        </w:rPr>
        <w:jc w:val="left"/>
        <w:spacing w:before="73" w:lineRule="exact" w:line="600"/>
        <w:ind w:left="100" w:right="1"/>
        <w:sectPr>
          <w:pgSz w:w="14400" w:h="10800" w:orient="landscape"/>
          <w:pgMar w:top="980" w:bottom="280" w:left="980" w:right="1720"/>
        </w:sectPr>
      </w:pPr>
      <w:r>
        <w:pict>
          <v:group style="position:absolute;margin-left:10.08pt;margin-top:10.08pt;width:699.96pt;height:519.96pt;mso-position-horizontal-relative:page;mso-position-vertical-relative:page;z-index:-91" coordorigin="202,202" coordsize="13999,10399">
            <v:shape style="position:absolute;left:241;top:241;width:13920;height:10320" coordorigin="241,241" coordsize="13920,10320" path="m241,10561l14161,10561,14161,241,241,241,241,10561xe" filled="f" stroked="t" strokeweight="3.96pt" strokecolor="#5091CD">
              <v:path arrowok="t"/>
            </v:shape>
            <v:shape style="position:absolute;left:2520;top:3240;width:9360;height:6480" coordorigin="2520,3240" coordsize="9360,6480" path="m2520,9720l11880,9720,11880,3240,2520,3240,2520,9720xe" filled="t" fillcolor="#5091CD" stroked="f">
              <v:path arrowok="t"/>
              <v:fill/>
            </v:shape>
            <v:shape type="#_x0000_t75" style="position:absolute;left:2880;top:3600;width:8640;height:5760">
              <v:imagedata o:title="" r:id="rId5"/>
            </v:shape>
            <w10:wrap type="none"/>
          </v:group>
        </w:pic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Som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times</w:t>
      </w:r>
      <w:r>
        <w:rPr>
          <w:rFonts w:cs="Calibri" w:hAnsi="Calibri" w:eastAsia="Calibri" w:ascii="Calibri"/>
          <w:color w:val="5091CD"/>
          <w:spacing w:val="-2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need</w:t>
      </w:r>
      <w:r>
        <w:rPr>
          <w:rFonts w:cs="Calibri" w:hAnsi="Calibri" w:eastAsia="Calibri" w:ascii="Calibri"/>
          <w:color w:val="5091CD"/>
          <w:spacing w:val="-9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pee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1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r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poo.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h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v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14"/>
          <w:w w:val="100"/>
          <w:sz w:val="56"/>
          <w:szCs w:val="56"/>
        </w:rPr>
        <w:t>f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eel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ng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in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9"/>
          <w:w w:val="100"/>
          <w:sz w:val="56"/>
          <w:szCs w:val="56"/>
        </w:rPr>
        <w:t>m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body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when</w:t>
      </w:r>
      <w:r>
        <w:rPr>
          <w:rFonts w:cs="Calibri" w:hAnsi="Calibri" w:eastAsia="Calibri" w:ascii="Calibri"/>
          <w:color w:val="5091CD"/>
          <w:spacing w:val="-11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n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eed</w:t>
      </w:r>
      <w:r>
        <w:rPr>
          <w:rFonts w:cs="Calibri" w:hAnsi="Calibri" w:eastAsia="Calibri" w:ascii="Calibri"/>
          <w:color w:val="5091CD"/>
          <w:spacing w:val="-9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pee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or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poo.</w:t>
      </w:r>
      <w:r>
        <w:rPr>
          <w:rFonts w:cs="Calibri" w:hAnsi="Calibri" w:eastAsia="Calibri" w:ascii="Calibri"/>
          <w:color w:val="000000"/>
          <w:spacing w:val="0"/>
          <w:w w:val="100"/>
          <w:sz w:val="56"/>
          <w:szCs w:val="56"/>
        </w:rPr>
      </w:r>
    </w:p>
    <w:p>
      <w:pPr>
        <w:rPr>
          <w:rFonts w:cs="Calibri" w:hAnsi="Calibri" w:eastAsia="Calibri" w:ascii="Calibri"/>
          <w:sz w:val="56"/>
          <w:szCs w:val="56"/>
        </w:rPr>
        <w:jc w:val="left"/>
        <w:spacing w:before="73" w:lineRule="exact" w:line="600"/>
        <w:ind w:left="100" w:right="410"/>
        <w:sectPr>
          <w:pgSz w:w="14400" w:h="10800" w:orient="landscape"/>
          <w:pgMar w:top="980" w:bottom="280" w:left="980" w:right="2060"/>
        </w:sectPr>
      </w:pPr>
      <w:r>
        <w:pict>
          <v:group style="position:absolute;margin-left:10.08pt;margin-top:10.08pt;width:699.96pt;height:519.96pt;mso-position-horizontal-relative:page;mso-position-vertical-relative:page;z-index:-90" coordorigin="202,202" coordsize="13999,10399">
            <v:shape style="position:absolute;left:241;top:241;width:13920;height:10320" coordorigin="241,241" coordsize="13920,10320" path="m241,10561l14161,10561,14161,241,241,241,241,10561xe" filled="f" stroked="t" strokeweight="3.96pt" strokecolor="#5091CD">
              <v:path arrowok="t"/>
            </v:shape>
            <v:shape type="#_x0000_t75" style="position:absolute;left:3360;top:3360;width:7680;height:6355">
              <v:imagedata o:title="" r:id="rId6"/>
            </v:shape>
            <w10:wrap type="none"/>
          </v:group>
        </w:pic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When</w:t>
      </w:r>
      <w:r>
        <w:rPr>
          <w:rFonts w:cs="Calibri" w:hAnsi="Calibri" w:eastAsia="Calibri" w:ascii="Calibri"/>
          <w:color w:val="5091CD"/>
          <w:spacing w:val="-11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16"/>
          <w:w w:val="100"/>
          <w:sz w:val="56"/>
          <w:szCs w:val="56"/>
        </w:rPr>
        <w:t>f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eel</w:t>
      </w:r>
      <w:r>
        <w:rPr>
          <w:rFonts w:cs="Calibri" w:hAnsi="Calibri" w:eastAsia="Calibri" w:ascii="Calibri"/>
          <w:color w:val="5091CD"/>
          <w:spacing w:val="-9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-18"/>
          <w:w w:val="100"/>
          <w:sz w:val="56"/>
          <w:szCs w:val="56"/>
        </w:rPr>
        <w:t>k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h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v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pee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1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r</w:t>
      </w:r>
      <w:r>
        <w:rPr>
          <w:rFonts w:cs="Calibri" w:hAnsi="Calibri" w:eastAsia="Calibri" w:ascii="Calibri"/>
          <w:color w:val="5091CD"/>
          <w:spacing w:val="-1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po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,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g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the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b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th</w:t>
      </w:r>
      <w:r>
        <w:rPr>
          <w:rFonts w:cs="Calibri" w:hAnsi="Calibri" w:eastAsia="Calibri" w:ascii="Calibri"/>
          <w:color w:val="5091CD"/>
          <w:spacing w:val="-11"/>
          <w:w w:val="100"/>
          <w:sz w:val="56"/>
          <w:szCs w:val="56"/>
        </w:rPr>
        <w:t>r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oom.</w:t>
      </w:r>
      <w:r>
        <w:rPr>
          <w:rFonts w:cs="Calibri" w:hAnsi="Calibri" w:eastAsia="Calibri" w:ascii="Calibri"/>
          <w:color w:val="5091CD"/>
          <w:spacing w:val="-9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The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r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-1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-15"/>
          <w:w w:val="100"/>
          <w:sz w:val="56"/>
          <w:szCs w:val="56"/>
        </w:rPr>
        <w:t>k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d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wn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9"/>
          <w:w w:val="100"/>
          <w:sz w:val="56"/>
          <w:szCs w:val="56"/>
        </w:rPr>
        <w:t>m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pa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n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ts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and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u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n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de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r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pa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n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ts.</w:t>
      </w:r>
      <w:r>
        <w:rPr>
          <w:rFonts w:cs="Calibri" w:hAnsi="Calibri" w:eastAsia="Calibri" w:ascii="Calibri"/>
          <w:color w:val="000000"/>
          <w:spacing w:val="0"/>
          <w:w w:val="100"/>
          <w:sz w:val="56"/>
          <w:szCs w:val="56"/>
        </w:rPr>
      </w:r>
    </w:p>
    <w:p>
      <w:pPr>
        <w:rPr>
          <w:rFonts w:cs="Calibri" w:hAnsi="Calibri" w:eastAsia="Calibri" w:ascii="Calibri"/>
          <w:sz w:val="56"/>
          <w:szCs w:val="56"/>
        </w:rPr>
        <w:jc w:val="left"/>
        <w:spacing w:before="23"/>
        <w:ind w:left="100" w:right="-22"/>
      </w:pPr>
      <w:r>
        <w:pict>
          <v:group style="position:absolute;margin-left:10.08pt;margin-top:10.08pt;width:699.96pt;height:519.96pt;mso-position-horizontal-relative:page;mso-position-vertical-relative:page;z-index:-89" coordorigin="202,202" coordsize="13999,10399">
            <v:shape style="position:absolute;left:241;top:241;width:13920;height:10320" coordorigin="241,241" coordsize="13920,10320" path="m241,10561l14161,10561,14161,241,241,241,241,10561xe" filled="f" stroked="t" strokeweight="3.96pt" strokecolor="#5091CD">
              <v:path arrowok="t"/>
            </v:shape>
            <v:shape type="#_x0000_t75" style="position:absolute;left:4253;top:2520;width:5894;height:6758">
              <v:imagedata o:title="" r:id="rId7"/>
            </v:shape>
            <w10:wrap type="none"/>
          </v:group>
        </w:pic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on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the</w:t>
      </w:r>
      <w:r>
        <w:rPr>
          <w:rFonts w:cs="Calibri" w:hAnsi="Calibri" w:eastAsia="Calibri" w:ascii="Calibri"/>
          <w:color w:val="5091CD"/>
          <w:spacing w:val="1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oi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t.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When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-12"/>
          <w:w w:val="100"/>
          <w:sz w:val="56"/>
          <w:szCs w:val="56"/>
        </w:rPr>
        <w:t>’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m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on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the</w:t>
      </w:r>
      <w:r>
        <w:rPr>
          <w:rFonts w:cs="Calibri" w:hAnsi="Calibri" w:eastAsia="Calibri" w:ascii="Calibri"/>
          <w:color w:val="5091CD"/>
          <w:spacing w:val="1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oi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c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an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g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p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ee</w:t>
      </w:r>
      <w:r>
        <w:rPr>
          <w:rFonts w:cs="Calibri" w:hAnsi="Calibri" w:eastAsia="Calibri" w:ascii="Calibri"/>
          <w:color w:val="000000"/>
          <w:spacing w:val="0"/>
          <w:w w:val="100"/>
          <w:sz w:val="56"/>
          <w:szCs w:val="56"/>
        </w:rPr>
      </w:r>
    </w:p>
    <w:p>
      <w:pPr>
        <w:rPr>
          <w:rFonts w:cs="Calibri" w:hAnsi="Calibri" w:eastAsia="Calibri" w:ascii="Calibri"/>
          <w:sz w:val="56"/>
          <w:szCs w:val="56"/>
        </w:rPr>
        <w:jc w:val="left"/>
        <w:spacing w:lineRule="exact" w:line="600"/>
        <w:ind w:left="100"/>
        <w:sectPr>
          <w:pgSz w:w="14400" w:h="10800" w:orient="landscape"/>
          <w:pgMar w:top="980" w:bottom="280" w:left="980" w:right="1240"/>
        </w:sectPr>
      </w:pP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or</w:t>
      </w:r>
      <w:r>
        <w:rPr>
          <w:rFonts w:cs="Calibri" w:hAnsi="Calibri" w:eastAsia="Calibri" w:ascii="Calibri"/>
          <w:color w:val="5091CD"/>
          <w:spacing w:val="-5"/>
          <w:w w:val="100"/>
          <w:position w:val="3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poo.</w:t>
      </w:r>
      <w:r>
        <w:rPr>
          <w:rFonts w:cs="Calibri" w:hAnsi="Calibri" w:eastAsia="Calibri" w:ascii="Calibri"/>
          <w:color w:val="000000"/>
          <w:spacing w:val="0"/>
          <w:w w:val="100"/>
          <w:position w:val="0"/>
          <w:sz w:val="56"/>
          <w:szCs w:val="56"/>
        </w:rPr>
      </w:r>
    </w:p>
    <w:p>
      <w:pPr>
        <w:rPr>
          <w:rFonts w:cs="Calibri" w:hAnsi="Calibri" w:eastAsia="Calibri" w:ascii="Calibri"/>
          <w:sz w:val="56"/>
          <w:szCs w:val="56"/>
        </w:rPr>
        <w:jc w:val="both"/>
        <w:spacing w:before="73" w:lineRule="exact" w:line="600"/>
        <w:ind w:left="100" w:right="12"/>
        <w:sectPr>
          <w:pgSz w:w="14400" w:h="10800" w:orient="landscape"/>
          <w:pgMar w:top="980" w:bottom="280" w:left="980" w:right="1740"/>
        </w:sectPr>
      </w:pPr>
      <w:r>
        <w:pict>
          <v:group style="position:absolute;margin-left:10.08pt;margin-top:10.08pt;width:699.96pt;height:519.96pt;mso-position-horizontal-relative:page;mso-position-vertical-relative:page;z-index:-88" coordorigin="202,202" coordsize="13999,10399">
            <v:shape style="position:absolute;left:241;top:241;width:13920;height:10320" coordorigin="241,241" coordsize="13920,10320" path="m241,10561l14161,10561,14161,241,241,241,241,10561xe" filled="f" stroked="t" strokeweight="3.96pt" strokecolor="#5091CD">
              <v:path arrowok="t"/>
            </v:shape>
            <v:shape type="#_x0000_t75" style="position:absolute;left:4310;top:3240;width:5779;height:6720">
              <v:imagedata o:title="" r:id="rId8"/>
            </v:shape>
            <w10:wrap type="none"/>
          </v:group>
        </w:pic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Af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er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ma</w:t>
      </w:r>
      <w:r>
        <w:rPr>
          <w:rFonts w:cs="Calibri" w:hAnsi="Calibri" w:eastAsia="Calibri" w:ascii="Calibri"/>
          <w:color w:val="5091CD"/>
          <w:spacing w:val="-16"/>
          <w:w w:val="100"/>
          <w:sz w:val="56"/>
          <w:szCs w:val="56"/>
        </w:rPr>
        <w:t>k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-12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p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oo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in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the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oi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t,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need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use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oi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paper</w:t>
      </w:r>
      <w:r>
        <w:rPr>
          <w:rFonts w:cs="Calibri" w:hAnsi="Calibri" w:eastAsia="Calibri" w:ascii="Calibri"/>
          <w:color w:val="5091CD"/>
          <w:spacing w:val="-1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2"/>
          <w:w w:val="100"/>
          <w:sz w:val="56"/>
          <w:szCs w:val="56"/>
        </w:rPr>
        <w:t>w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p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9"/>
          <w:w w:val="100"/>
          <w:sz w:val="56"/>
          <w:szCs w:val="56"/>
        </w:rPr>
        <w:t>m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bo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om</w:t>
      </w:r>
      <w:r>
        <w:rPr>
          <w:rFonts w:cs="Calibri" w:hAnsi="Calibri" w:eastAsia="Calibri" w:ascii="Calibri"/>
          <w:color w:val="5091CD"/>
          <w:spacing w:val="-12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15"/>
          <w:w w:val="100"/>
          <w:sz w:val="56"/>
          <w:szCs w:val="56"/>
        </w:rPr>
        <w:t>k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eep</w:t>
      </w:r>
      <w:r>
        <w:rPr>
          <w:rFonts w:cs="Calibri" w:hAnsi="Calibri" w:eastAsia="Calibri" w:ascii="Calibri"/>
          <w:color w:val="5091CD"/>
          <w:spacing w:val="-11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9"/>
          <w:w w:val="100"/>
          <w:sz w:val="56"/>
          <w:szCs w:val="56"/>
        </w:rPr>
        <w:t>m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body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clean.</w:t>
      </w:r>
      <w:r>
        <w:rPr>
          <w:rFonts w:cs="Calibri" w:hAnsi="Calibri" w:eastAsia="Calibri" w:ascii="Calibri"/>
          <w:color w:val="5091CD"/>
          <w:spacing w:val="-1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c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an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p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u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4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the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oi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paper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in</w:t>
      </w:r>
      <w:r>
        <w:rPr>
          <w:rFonts w:cs="Calibri" w:hAnsi="Calibri" w:eastAsia="Calibri" w:ascii="Calibri"/>
          <w:color w:val="5091CD"/>
          <w:spacing w:val="2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the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oi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t.</w:t>
      </w:r>
      <w:r>
        <w:rPr>
          <w:rFonts w:cs="Calibri" w:hAnsi="Calibri" w:eastAsia="Calibri" w:ascii="Calibri"/>
          <w:color w:val="000000"/>
          <w:spacing w:val="0"/>
          <w:w w:val="100"/>
          <w:sz w:val="56"/>
          <w:szCs w:val="56"/>
        </w:rPr>
      </w:r>
    </w:p>
    <w:p>
      <w:pPr>
        <w:rPr>
          <w:rFonts w:cs="Calibri" w:hAnsi="Calibri" w:eastAsia="Calibri" w:ascii="Calibri"/>
          <w:sz w:val="56"/>
          <w:szCs w:val="56"/>
        </w:rPr>
        <w:jc w:val="left"/>
        <w:spacing w:before="73" w:lineRule="exact" w:line="600"/>
        <w:ind w:left="100" w:right="7"/>
        <w:sectPr>
          <w:pgSz w:w="14400" w:h="10800" w:orient="landscape"/>
          <w:pgMar w:top="980" w:bottom="280" w:left="980" w:right="1660"/>
        </w:sectPr>
      </w:pPr>
      <w:r>
        <w:pict>
          <v:group style="position:absolute;margin-left:10.08pt;margin-top:10.08pt;width:699.96pt;height:519.96pt;mso-position-horizontal-relative:page;mso-position-vertical-relative:page;z-index:-87" coordorigin="202,202" coordsize="13999,10399">
            <v:shape style="position:absolute;left:241;top:241;width:13920;height:10320" coordorigin="241,241" coordsize="13920,10320" path="m241,10561l14161,10561,14161,241,241,241,241,10561xe" filled="f" stroked="t" strokeweight="3.96pt" strokecolor="#5091CD">
              <v:path arrowok="t"/>
            </v:shape>
            <v:shape type="#_x0000_t75" style="position:absolute;left:3418;top:2952;width:7565;height:6211">
              <v:imagedata o:title="" r:id="rId9"/>
            </v:shape>
            <w10:wrap type="none"/>
          </v:group>
        </w:pic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Af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er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p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u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-1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9"/>
          <w:w w:val="100"/>
          <w:sz w:val="56"/>
          <w:szCs w:val="56"/>
        </w:rPr>
        <w:t>m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pa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n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ts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and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un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d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erpa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n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ts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back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up,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c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an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fl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u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sh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the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oi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t.</w:t>
      </w:r>
      <w:r>
        <w:rPr>
          <w:rFonts w:cs="Calibri" w:hAnsi="Calibri" w:eastAsia="Calibri" w:ascii="Calibri"/>
          <w:color w:val="000000"/>
          <w:spacing w:val="0"/>
          <w:w w:val="100"/>
          <w:sz w:val="56"/>
          <w:szCs w:val="56"/>
        </w:rPr>
      </w:r>
    </w:p>
    <w:p>
      <w:pPr>
        <w:rPr>
          <w:rFonts w:cs="Calibri" w:hAnsi="Calibri" w:eastAsia="Calibri" w:ascii="Calibri"/>
          <w:sz w:val="56"/>
          <w:szCs w:val="56"/>
        </w:rPr>
        <w:jc w:val="left"/>
        <w:spacing w:before="73" w:lineRule="exact" w:line="600"/>
        <w:ind w:left="100" w:right="6"/>
        <w:sectPr>
          <w:pgSz w:w="14400" w:h="10800" w:orient="landscape"/>
          <w:pgMar w:top="980" w:bottom="280" w:left="980" w:right="1900"/>
        </w:sectPr>
      </w:pPr>
      <w:r>
        <w:pict>
          <v:group style="position:absolute;margin-left:10.08pt;margin-top:10.08pt;width:699.96pt;height:519.96pt;mso-position-horizontal-relative:page;mso-position-vertical-relative:page;z-index:-86" coordorigin="202,202" coordsize="13999,10399">
            <v:shape style="position:absolute;left:241;top:241;width:13920;height:10320" coordorigin="241,241" coordsize="13920,10320" path="m241,10561l14161,10561,14161,241,241,241,241,10561xe" filled="f" stroked="t" strokeweight="3.96pt" strokecolor="#5091CD">
              <v:path arrowok="t"/>
            </v:shape>
            <v:shape type="#_x0000_t75" style="position:absolute;left:3206;top:2952;width:7987;height:6806">
              <v:imagedata o:title="" r:id="rId10"/>
            </v:shape>
            <w10:wrap type="none"/>
          </v:group>
        </w:pic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Af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er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p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ee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or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poo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in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the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oi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t,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ne</w:t>
      </w:r>
      <w:r>
        <w:rPr>
          <w:rFonts w:cs="Calibri" w:hAnsi="Calibri" w:eastAsia="Calibri" w:ascii="Calibri"/>
          <w:color w:val="5091CD"/>
          <w:spacing w:val="-1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d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w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ash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9"/>
          <w:w w:val="100"/>
          <w:sz w:val="56"/>
          <w:szCs w:val="56"/>
        </w:rPr>
        <w:t>m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hands.</w:t>
      </w:r>
      <w:r>
        <w:rPr>
          <w:rFonts w:cs="Calibri" w:hAnsi="Calibri" w:eastAsia="Calibri" w:ascii="Calibri"/>
          <w:color w:val="5091CD"/>
          <w:spacing w:val="-9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K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eep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ng</w:t>
      </w:r>
      <w:r>
        <w:rPr>
          <w:rFonts w:cs="Calibri" w:hAnsi="Calibri" w:eastAsia="Calibri" w:ascii="Calibri"/>
          <w:color w:val="5091CD"/>
          <w:spacing w:val="-16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9"/>
          <w:w w:val="100"/>
          <w:sz w:val="56"/>
          <w:szCs w:val="56"/>
        </w:rPr>
        <w:t>m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han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d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clean</w:t>
      </w:r>
      <w:r>
        <w:rPr>
          <w:rFonts w:cs="Calibri" w:hAnsi="Calibri" w:eastAsia="Calibri" w:ascii="Calibri"/>
          <w:color w:val="5091CD"/>
          <w:spacing w:val="-12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16"/>
          <w:w w:val="100"/>
          <w:sz w:val="56"/>
          <w:szCs w:val="56"/>
        </w:rPr>
        <w:t>k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ee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p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</w:t>
      </w:r>
      <w:r>
        <w:rPr>
          <w:rFonts w:cs="Calibri" w:hAnsi="Calibri" w:eastAsia="Calibri" w:ascii="Calibri"/>
          <w:color w:val="5091CD"/>
          <w:spacing w:val="-11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me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healt</w:t>
      </w:r>
      <w:r>
        <w:rPr>
          <w:rFonts w:cs="Calibri" w:hAnsi="Calibri" w:eastAsia="Calibri" w:ascii="Calibri"/>
          <w:color w:val="5091CD"/>
          <w:spacing w:val="-11"/>
          <w:w w:val="100"/>
          <w:sz w:val="56"/>
          <w:szCs w:val="56"/>
        </w:rPr>
        <w:t>h</w:t>
      </w:r>
      <w:r>
        <w:rPr>
          <w:rFonts w:cs="Calibri" w:hAnsi="Calibri" w:eastAsia="Calibri" w:ascii="Calibri"/>
          <w:color w:val="5091CD"/>
          <w:spacing w:val="-37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.</w:t>
      </w:r>
      <w:r>
        <w:rPr>
          <w:rFonts w:cs="Calibri" w:hAnsi="Calibri" w:eastAsia="Calibri" w:ascii="Calibri"/>
          <w:color w:val="000000"/>
          <w:spacing w:val="0"/>
          <w:w w:val="100"/>
          <w:sz w:val="56"/>
          <w:szCs w:val="56"/>
        </w:rPr>
      </w:r>
    </w:p>
    <w:p>
      <w:pPr>
        <w:rPr>
          <w:rFonts w:cs="Calibri" w:hAnsi="Calibri" w:eastAsia="Calibri" w:ascii="Calibri"/>
          <w:sz w:val="56"/>
          <w:szCs w:val="56"/>
        </w:rPr>
        <w:jc w:val="left"/>
        <w:spacing w:before="73" w:lineRule="exact" w:line="600"/>
        <w:ind w:left="100" w:right="535"/>
        <w:sectPr>
          <w:pgSz w:w="14400" w:h="10800" w:orient="landscape"/>
          <w:pgMar w:top="980" w:bottom="280" w:left="980" w:right="2060"/>
        </w:sectPr>
      </w:pPr>
      <w:r>
        <w:pict>
          <v:group style="position:absolute;margin-left:10.08pt;margin-top:10.08pt;width:699.96pt;height:519.96pt;mso-position-horizontal-relative:page;mso-position-vertical-relative:page;z-index:-85" coordorigin="202,202" coordsize="13999,10399">
            <v:shape style="position:absolute;left:241;top:241;width:13920;height:10320" coordorigin="241,241" coordsize="13920,10320" path="m241,10561l14161,10561,14161,241,241,241,241,10561xe" filled="f" stroked="t" strokeweight="3.96pt" strokecolor="#5091CD">
              <v:path arrowok="t"/>
            </v:shape>
            <v:shape type="#_x0000_t75" style="position:absolute;left:4224;top:2760;width:5952;height:7440">
              <v:imagedata o:title="" r:id="rId11"/>
            </v:shape>
            <w10:wrap type="none"/>
          </v:group>
        </w:pic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When</w:t>
      </w:r>
      <w:r>
        <w:rPr>
          <w:rFonts w:cs="Calibri" w:hAnsi="Calibri" w:eastAsia="Calibri" w:ascii="Calibri"/>
          <w:color w:val="5091CD"/>
          <w:spacing w:val="-11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g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pee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1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r</w:t>
      </w:r>
      <w:r>
        <w:rPr>
          <w:rFonts w:cs="Calibri" w:hAnsi="Calibri" w:eastAsia="Calibri" w:ascii="Calibri"/>
          <w:color w:val="5091CD"/>
          <w:spacing w:val="-1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poo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in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the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oi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t,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h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v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1"/>
          <w:w w:val="100"/>
          <w:sz w:val="56"/>
          <w:szCs w:val="56"/>
        </w:rPr>
        <w:t>c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lean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un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d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erpa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n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ts.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Th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is</w:t>
      </w:r>
      <w:r>
        <w:rPr>
          <w:rFonts w:cs="Calibri" w:hAnsi="Calibri" w:eastAsia="Calibri" w:ascii="Calibri"/>
          <w:color w:val="5091CD"/>
          <w:spacing w:val="-1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g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r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t!</w:t>
      </w:r>
      <w:r>
        <w:rPr>
          <w:rFonts w:cs="Calibri" w:hAnsi="Calibri" w:eastAsia="Calibri" w:ascii="Calibri"/>
          <w:color w:val="000000"/>
          <w:spacing w:val="0"/>
          <w:w w:val="100"/>
          <w:sz w:val="56"/>
          <w:szCs w:val="56"/>
        </w:rPr>
      </w:r>
    </w:p>
    <w:p>
      <w:pPr>
        <w:rPr>
          <w:rFonts w:cs="Calibri" w:hAnsi="Calibri" w:eastAsia="Calibri" w:ascii="Calibri"/>
          <w:sz w:val="56"/>
          <w:szCs w:val="56"/>
        </w:rPr>
        <w:jc w:val="left"/>
        <w:spacing w:before="23"/>
        <w:ind w:left="100"/>
      </w:pPr>
      <w:r>
        <w:pict>
          <v:group style="position:absolute;margin-left:10.08pt;margin-top:10.08pt;width:699.96pt;height:519.96pt;mso-position-horizontal-relative:page;mso-position-vertical-relative:page;z-index:-84" coordorigin="202,202" coordsize="13999,10399">
            <v:shape style="position:absolute;left:241;top:241;width:13920;height:10320" coordorigin="241,241" coordsize="13920,10320" path="m241,10561l14161,10561,14161,241,241,241,241,10561xe" filled="f" stroked="t" strokeweight="3.96pt" strokecolor="#5091CD">
              <v:path arrowok="t"/>
            </v:shape>
            <v:shape style="position:absolute;left:2520;top:3240;width:9360;height:6480" coordorigin="2520,3240" coordsize="9360,6480" path="m2520,9720l11880,9720,11880,3240,2520,3240,2520,9720xe" filled="t" fillcolor="#5091CD" stroked="f">
              <v:path arrowok="t"/>
              <v:fill/>
            </v:shape>
            <v:shape type="#_x0000_t75" style="position:absolute;left:2880;top:3600;width:8640;height:5760">
              <v:imagedata o:title="" r:id="rId12"/>
            </v:shape>
            <w10:wrap type="none"/>
          </v:group>
        </w:pic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Som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times</w:t>
      </w:r>
      <w:r>
        <w:rPr>
          <w:rFonts w:cs="Calibri" w:hAnsi="Calibri" w:eastAsia="Calibri" w:ascii="Calibri"/>
          <w:color w:val="5091CD"/>
          <w:spacing w:val="-1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mig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h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h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v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1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n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2"/>
          <w:w w:val="100"/>
          <w:sz w:val="56"/>
          <w:szCs w:val="56"/>
        </w:rPr>
        <w:t>c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cide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n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t.</w:t>
      </w:r>
      <w:r>
        <w:rPr>
          <w:rFonts w:cs="Calibri" w:hAnsi="Calibri" w:eastAsia="Calibri" w:ascii="Calibri"/>
          <w:color w:val="5091CD"/>
          <w:spacing w:val="-12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Th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is</w:t>
      </w:r>
      <w:r>
        <w:rPr>
          <w:rFonts w:cs="Calibri" w:hAnsi="Calibri" w:eastAsia="Calibri" w:ascii="Calibri"/>
          <w:color w:val="5091CD"/>
          <w:spacing w:val="1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9"/>
          <w:w w:val="100"/>
          <w:sz w:val="56"/>
          <w:szCs w:val="56"/>
        </w:rPr>
        <w:t>k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-37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.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I’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000000"/>
          <w:spacing w:val="0"/>
          <w:w w:val="100"/>
          <w:sz w:val="56"/>
          <w:szCs w:val="56"/>
        </w:rPr>
      </w:r>
    </w:p>
    <w:p>
      <w:pPr>
        <w:rPr>
          <w:rFonts w:cs="Calibri" w:hAnsi="Calibri" w:eastAsia="Calibri" w:ascii="Calibri"/>
          <w:sz w:val="56"/>
          <w:szCs w:val="56"/>
        </w:rPr>
        <w:jc w:val="left"/>
        <w:spacing w:lineRule="exact" w:line="600"/>
        <w:ind w:left="100"/>
        <w:sectPr>
          <w:pgSz w:w="14400" w:h="10800" w:orient="landscape"/>
          <w:pgMar w:top="980" w:bottom="280" w:left="980" w:right="1320"/>
        </w:sectPr>
      </w:pP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ju</w:t>
      </w:r>
      <w:r>
        <w:rPr>
          <w:rFonts w:cs="Calibri" w:hAnsi="Calibri" w:eastAsia="Calibri" w:ascii="Calibri"/>
          <w:color w:val="5091CD"/>
          <w:spacing w:val="-8"/>
          <w:w w:val="100"/>
          <w:position w:val="3"/>
          <w:sz w:val="56"/>
          <w:szCs w:val="56"/>
        </w:rPr>
        <w:t>s</w:t>
      </w: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-1"/>
          <w:w w:val="100"/>
          <w:position w:val="3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17"/>
          <w:w w:val="100"/>
          <w:position w:val="3"/>
          <w:sz w:val="56"/>
          <w:szCs w:val="56"/>
        </w:rPr>
        <w:t>k</w:t>
      </w: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eep</w:t>
      </w:r>
      <w:r>
        <w:rPr>
          <w:rFonts w:cs="Calibri" w:hAnsi="Calibri" w:eastAsia="Calibri" w:ascii="Calibri"/>
          <w:color w:val="5091CD"/>
          <w:spacing w:val="-11"/>
          <w:w w:val="100"/>
          <w:position w:val="3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p</w:t>
      </w:r>
      <w:r>
        <w:rPr>
          <w:rFonts w:cs="Calibri" w:hAnsi="Calibri" w:eastAsia="Calibri" w:ascii="Calibri"/>
          <w:color w:val="5091CD"/>
          <w:spacing w:val="-13"/>
          <w:w w:val="100"/>
          <w:position w:val="3"/>
          <w:sz w:val="56"/>
          <w:szCs w:val="56"/>
        </w:rPr>
        <w:t>r</w:t>
      </w: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2"/>
          <w:w w:val="100"/>
          <w:position w:val="3"/>
          <w:sz w:val="56"/>
          <w:szCs w:val="56"/>
        </w:rPr>
        <w:t>c</w:t>
      </w: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tic</w:t>
      </w:r>
      <w:r>
        <w:rPr>
          <w:rFonts w:cs="Calibri" w:hAnsi="Calibri" w:eastAsia="Calibri" w:ascii="Calibri"/>
          <w:color w:val="5091CD"/>
          <w:spacing w:val="-1"/>
          <w:w w:val="100"/>
          <w:position w:val="3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ng</w:t>
      </w:r>
      <w:r>
        <w:rPr>
          <w:rFonts w:cs="Calibri" w:hAnsi="Calibri" w:eastAsia="Calibri" w:ascii="Calibri"/>
          <w:color w:val="5091CD"/>
          <w:spacing w:val="-10"/>
          <w:w w:val="100"/>
          <w:position w:val="3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position w:val="3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3"/>
          <w:w w:val="100"/>
          <w:position w:val="3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m</w:t>
      </w:r>
      <w:r>
        <w:rPr>
          <w:rFonts w:cs="Calibri" w:hAnsi="Calibri" w:eastAsia="Calibri" w:ascii="Calibri"/>
          <w:color w:val="5091CD"/>
          <w:spacing w:val="2"/>
          <w:w w:val="100"/>
          <w:position w:val="3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-17"/>
          <w:w w:val="100"/>
          <w:position w:val="3"/>
          <w:sz w:val="56"/>
          <w:szCs w:val="56"/>
        </w:rPr>
        <w:t>k</w:t>
      </w: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-12"/>
          <w:w w:val="100"/>
          <w:position w:val="3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3"/>
          <w:w w:val="100"/>
          <w:position w:val="3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3"/>
          <w:w w:val="100"/>
          <w:position w:val="3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position w:val="3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3"/>
          <w:w w:val="100"/>
          <w:position w:val="3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the</w:t>
      </w:r>
      <w:r>
        <w:rPr>
          <w:rFonts w:cs="Calibri" w:hAnsi="Calibri" w:eastAsia="Calibri" w:ascii="Calibri"/>
          <w:color w:val="5091CD"/>
          <w:spacing w:val="-8"/>
          <w:w w:val="100"/>
          <w:position w:val="3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4"/>
          <w:w w:val="100"/>
          <w:position w:val="3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oi</w:t>
      </w:r>
      <w:r>
        <w:rPr>
          <w:rFonts w:cs="Calibri" w:hAnsi="Calibri" w:eastAsia="Calibri" w:ascii="Calibri"/>
          <w:color w:val="5091CD"/>
          <w:spacing w:val="-2"/>
          <w:w w:val="100"/>
          <w:position w:val="3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-2"/>
          <w:w w:val="100"/>
          <w:position w:val="3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t.</w:t>
      </w:r>
      <w:r>
        <w:rPr>
          <w:rFonts w:cs="Calibri" w:hAnsi="Calibri" w:eastAsia="Calibri" w:ascii="Calibri"/>
          <w:color w:val="000000"/>
          <w:spacing w:val="0"/>
          <w:w w:val="100"/>
          <w:position w:val="0"/>
          <w:sz w:val="56"/>
          <w:szCs w:val="56"/>
        </w:rPr>
      </w:r>
    </w:p>
    <w:p>
      <w:pPr>
        <w:rPr>
          <w:rFonts w:cs="Calibri" w:hAnsi="Calibri" w:eastAsia="Calibri" w:ascii="Calibri"/>
          <w:sz w:val="56"/>
          <w:szCs w:val="56"/>
        </w:rPr>
        <w:jc w:val="left"/>
        <w:spacing w:before="23"/>
        <w:ind w:left="100"/>
      </w:pPr>
      <w:r>
        <w:pict>
          <v:group style="position:absolute;margin-left:10.08pt;margin-top:10.08pt;width:699.96pt;height:519.96pt;mso-position-horizontal-relative:page;mso-position-vertical-relative:page;z-index:-83" coordorigin="202,202" coordsize="13999,10399">
            <v:shape style="position:absolute;left:241;top:241;width:13920;height:10320" coordorigin="241,241" coordsize="13920,10320" path="m241,10561l14161,10561,14161,241,241,241,241,10561xe" filled="f" stroked="t" strokeweight="3.96pt" strokecolor="#5091CD">
              <v:path arrowok="t"/>
            </v:shape>
            <v:shape style="position:absolute;left:2520;top:3240;width:9360;height:6480" coordorigin="2520,3240" coordsize="9360,6480" path="m2520,9720l11880,9720,11880,3240,2520,3240,2520,9720xe" filled="t" fillcolor="#5091CD" stroked="f">
              <v:path arrowok="t"/>
              <v:fill/>
            </v:shape>
            <v:shape type="#_x0000_t75" style="position:absolute;left:2880;top:3600;width:8640;height:5760">
              <v:imagedata o:title="" r:id="rId13"/>
            </v:shape>
            <w10:wrap type="none"/>
          </v:group>
        </w:pic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c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an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use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the</w:t>
      </w:r>
      <w:r>
        <w:rPr>
          <w:rFonts w:cs="Calibri" w:hAnsi="Calibri" w:eastAsia="Calibri" w:ascii="Calibri"/>
          <w:color w:val="5091CD"/>
          <w:spacing w:val="1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oi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t.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2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-13"/>
          <w:w w:val="100"/>
          <w:sz w:val="56"/>
          <w:szCs w:val="56"/>
        </w:rPr>
        <w:t>’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m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so</w:t>
      </w:r>
      <w:r>
        <w:rPr>
          <w:rFonts w:cs="Calibri" w:hAnsi="Calibri" w:eastAsia="Calibri" w:ascii="Calibri"/>
          <w:color w:val="5091CD"/>
          <w:spacing w:val="-1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p</w:t>
      </w:r>
      <w:r>
        <w:rPr>
          <w:rFonts w:cs="Calibri" w:hAnsi="Calibri" w:eastAsia="Calibri" w:ascii="Calibri"/>
          <w:color w:val="5091CD"/>
          <w:spacing w:val="-11"/>
          <w:w w:val="100"/>
          <w:sz w:val="56"/>
          <w:szCs w:val="56"/>
        </w:rPr>
        <w:t>r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oud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of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m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se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f!</w:t>
      </w:r>
      <w:r>
        <w:rPr>
          <w:rFonts w:cs="Calibri" w:hAnsi="Calibri" w:eastAsia="Calibri" w:ascii="Calibri"/>
          <w:color w:val="000000"/>
          <w:spacing w:val="0"/>
          <w:w w:val="100"/>
          <w:sz w:val="56"/>
          <w:szCs w:val="56"/>
        </w:rPr>
      </w:r>
    </w:p>
    <w:sectPr>
      <w:pgSz w:w="14400" w:h="10800" w:orient="landscape"/>
      <w:pgMar w:top="980" w:bottom="280" w:left="980" w:right="206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image" Target="media/image1.jpg"/><Relationship Id="rId5" Type="http://schemas.openxmlformats.org/officeDocument/2006/relationships/image" Target="media/image2.png"/><Relationship Id="rId6" Type="http://schemas.openxmlformats.org/officeDocument/2006/relationships/image" Target="media/image3.jpg"/><Relationship Id="rId7" Type="http://schemas.openxmlformats.org/officeDocument/2006/relationships/image" Target="media/image4.jpg"/><Relationship Id="rId8" Type="http://schemas.openxmlformats.org/officeDocument/2006/relationships/image" Target="media/image5.jpg"/><Relationship Id="rId9" Type="http://schemas.openxmlformats.org/officeDocument/2006/relationships/image" Target="media/image6.jpg"/><Relationship Id="rId10" Type="http://schemas.openxmlformats.org/officeDocument/2006/relationships/image" Target="media/image7.jpg"/><Relationship Id="rId11" Type="http://schemas.openxmlformats.org/officeDocument/2006/relationships/image" Target="media/image8.jpg"/><Relationship Id="rId12" Type="http://schemas.openxmlformats.org/officeDocument/2006/relationships/image" Target="media/image9.png"/><Relationship Id="rId13" Type="http://schemas.openxmlformats.org/officeDocument/2006/relationships/image" Target="media/image10.pn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